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4B3" w:rsidRDefault="009C24B3" w:rsidP="009C24B3">
      <w:pPr>
        <w:pStyle w:val="Heading3"/>
        <w:keepNext w:val="0"/>
        <w:keepLines w:val="0"/>
        <w:spacing w:before="0" w:after="281"/>
      </w:pPr>
      <w:r>
        <w:rPr>
          <w:color w:val="auto"/>
        </w:rPr>
        <w:t>VAISHNAVI</w:t>
      </w:r>
    </w:p>
    <w:p w:rsidR="009C24B3" w:rsidRDefault="009C24B3" w:rsidP="009C24B3">
      <w:pPr>
        <w:spacing w:before="240" w:after="240"/>
      </w:pPr>
      <w:r>
        <w:rPr>
          <w:b/>
          <w:bCs/>
        </w:rPr>
        <w:t>Aspiring Data Analyst</w:t>
      </w:r>
    </w:p>
    <w:p w:rsidR="009C24B3" w:rsidRDefault="009C24B3" w:rsidP="009C24B3">
      <w:pPr>
        <w:spacing w:before="240" w:after="240"/>
      </w:pPr>
      <w:r>
        <w:rPr>
          <w:rFonts w:ascii="Segoe UI Symbol" w:hAnsi="Segoe UI Symbol" w:cs="Segoe UI Symbol"/>
        </w:rPr>
        <w:t>📍</w:t>
      </w:r>
      <w:r>
        <w:t xml:space="preserve"> India</w:t>
      </w:r>
    </w:p>
    <w:p w:rsidR="009C24B3" w:rsidRDefault="009C24B3" w:rsidP="009C24B3">
      <w:pPr>
        <w:spacing w:before="240" w:after="240"/>
      </w:pPr>
      <w:r>
        <w:rPr>
          <w:rFonts w:ascii="Segoe UI Symbol" w:hAnsi="Segoe UI Symbol" w:cs="Segoe UI Symbol"/>
        </w:rPr>
        <w:t>📧</w:t>
      </w:r>
      <w:r>
        <w:t xml:space="preserve"> gmail:vaishnavis.2431153@gmail.com</w:t>
      </w:r>
    </w:p>
    <w:p w:rsidR="009C24B3" w:rsidRDefault="009C24B3" w:rsidP="009C24B3">
      <w:pPr>
        <w:spacing w:before="240" w:after="240"/>
      </w:pPr>
      <w:r>
        <w:rPr>
          <w:rFonts w:ascii="Segoe UI Symbol" w:hAnsi="Segoe UI Symbol" w:cs="Segoe UI Symbol"/>
        </w:rPr>
        <w:t>🔗</w:t>
      </w:r>
      <w:r>
        <w:t xml:space="preserve"> LinkedIn: (add later)</w:t>
      </w:r>
    </w:p>
    <w:p w:rsidR="009C24B3" w:rsidRDefault="009C24B3" w:rsidP="009C24B3">
      <w:pPr>
        <w:spacing w:before="240" w:after="240"/>
      </w:pPr>
      <w:r>
        <w:rPr>
          <w:rFonts w:ascii="Segoe UI Symbol" w:hAnsi="Segoe UI Symbol" w:cs="Segoe UI Symbol"/>
        </w:rPr>
        <w:t>🔗</w:t>
      </w:r>
      <w:r>
        <w:t xml:space="preserve"> GitHub: https://vaishnavis-data-analyst.github.io/Data-Analyst-Portfolio/</w:t>
      </w:r>
    </w:p>
    <w:p w:rsidR="009C24B3" w:rsidRDefault="009C24B3" w:rsidP="009C24B3">
      <w:pPr>
        <w:spacing w:before="240" w:after="240"/>
      </w:pPr>
      <w:r>
        <w:t>Aspiring Data Analyst with hands-on experience in data analysis tools such as Excel, SQL, Python, Power BI, and Google Analytics. Passionate about transforming raw data into meaningful insights and continuously improving analytical skills through projects and certifications.</w:t>
      </w:r>
    </w:p>
    <w:p w:rsidR="009C24B3" w:rsidRDefault="009C24B3" w:rsidP="009C24B3">
      <w:pPr>
        <w:pStyle w:val="Heading3"/>
        <w:keepNext w:val="0"/>
        <w:keepLines w:val="0"/>
        <w:spacing w:before="281" w:after="281"/>
      </w:pPr>
      <w:r>
        <w:rPr>
          <w:color w:val="auto"/>
        </w:rPr>
        <w:t>SKILLS</w:t>
      </w:r>
    </w:p>
    <w:p w:rsidR="009C24B3" w:rsidRDefault="009C24B3" w:rsidP="009C24B3">
      <w:pPr>
        <w:numPr>
          <w:ilvl w:val="0"/>
          <w:numId w:val="1"/>
        </w:numPr>
        <w:spacing w:before="240"/>
        <w:ind w:hanging="329"/>
      </w:pPr>
      <w:r>
        <w:rPr>
          <w:b/>
          <w:bCs/>
        </w:rPr>
        <w:t>Data Analysis:</w:t>
      </w:r>
      <w:r>
        <w:t xml:space="preserve"> Data Cleaning, Data Exploration, Insights Generation</w:t>
      </w:r>
    </w:p>
    <w:p w:rsidR="009C24B3" w:rsidRDefault="009C24B3" w:rsidP="009C24B3">
      <w:pPr>
        <w:numPr>
          <w:ilvl w:val="0"/>
          <w:numId w:val="1"/>
        </w:numPr>
        <w:ind w:hanging="329"/>
      </w:pPr>
      <w:r>
        <w:rPr>
          <w:b/>
          <w:bCs/>
        </w:rPr>
        <w:t>Tools:</w:t>
      </w:r>
      <w:r>
        <w:t xml:space="preserve"> Excel, SQL, Python (Pandas, </w:t>
      </w:r>
      <w:proofErr w:type="spellStart"/>
      <w:r>
        <w:t>NumPy</w:t>
      </w:r>
      <w:proofErr w:type="spellEnd"/>
      <w:r>
        <w:t>), Power BI</w:t>
      </w:r>
    </w:p>
    <w:p w:rsidR="009C24B3" w:rsidRDefault="009C24B3" w:rsidP="009C24B3">
      <w:pPr>
        <w:numPr>
          <w:ilvl w:val="0"/>
          <w:numId w:val="1"/>
        </w:numPr>
        <w:ind w:hanging="329"/>
      </w:pPr>
      <w:r>
        <w:rPr>
          <w:b/>
          <w:bCs/>
        </w:rPr>
        <w:t>Analytics:</w:t>
      </w:r>
      <w:r>
        <w:t xml:space="preserve"> Google Analytics (GA4)</w:t>
      </w:r>
    </w:p>
    <w:p w:rsidR="009C24B3" w:rsidRDefault="009C24B3" w:rsidP="009C24B3">
      <w:pPr>
        <w:numPr>
          <w:ilvl w:val="0"/>
          <w:numId w:val="1"/>
        </w:numPr>
        <w:ind w:hanging="329"/>
      </w:pPr>
      <w:r>
        <w:rPr>
          <w:b/>
          <w:bCs/>
        </w:rPr>
        <w:t>Visualization:</w:t>
      </w:r>
      <w:r>
        <w:t xml:space="preserve"> Dashboards, Charts, KPIs</w:t>
      </w:r>
    </w:p>
    <w:p w:rsidR="009C24B3" w:rsidRDefault="009C24B3" w:rsidP="009C24B3">
      <w:pPr>
        <w:numPr>
          <w:ilvl w:val="0"/>
          <w:numId w:val="1"/>
        </w:numPr>
        <w:spacing w:after="240"/>
        <w:ind w:hanging="329"/>
      </w:pPr>
      <w:r>
        <w:rPr>
          <w:b/>
          <w:bCs/>
        </w:rPr>
        <w:t>Soft Skills:</w:t>
      </w:r>
      <w:r>
        <w:t xml:space="preserve"> Problem-solving, Attention to Detail, Communication</w:t>
      </w:r>
    </w:p>
    <w:p w:rsidR="009C24B3" w:rsidRDefault="009C24B3" w:rsidP="009C24B3">
      <w:pPr>
        <w:pStyle w:val="Heading3"/>
        <w:keepNext w:val="0"/>
        <w:keepLines w:val="0"/>
        <w:spacing w:before="281" w:after="281"/>
      </w:pPr>
      <w:r>
        <w:rPr>
          <w:color w:val="auto"/>
        </w:rPr>
        <w:t>PROJECTS</w:t>
      </w:r>
    </w:p>
    <w:p w:rsidR="009C24B3" w:rsidRDefault="009C24B3" w:rsidP="009C24B3">
      <w:pPr>
        <w:spacing w:before="240" w:after="240"/>
      </w:pPr>
      <w:r>
        <w:rPr>
          <w:b/>
          <w:bCs/>
        </w:rPr>
        <w:t>Sales Performance Analysis (Excel)</w:t>
      </w:r>
    </w:p>
    <w:p w:rsidR="009C24B3" w:rsidRDefault="009C24B3" w:rsidP="009C24B3">
      <w:pPr>
        <w:numPr>
          <w:ilvl w:val="0"/>
          <w:numId w:val="2"/>
        </w:numPr>
        <w:spacing w:before="240"/>
        <w:ind w:hanging="329"/>
      </w:pPr>
      <w:r>
        <w:t>Analyzed sales data to identify trends and top-performing products</w:t>
      </w:r>
    </w:p>
    <w:p w:rsidR="009C24B3" w:rsidRDefault="009C24B3" w:rsidP="009C24B3">
      <w:pPr>
        <w:numPr>
          <w:ilvl w:val="0"/>
          <w:numId w:val="2"/>
        </w:numPr>
        <w:spacing w:after="240"/>
        <w:ind w:hanging="329"/>
      </w:pPr>
      <w:r>
        <w:t>Created pivot tables and charts for reporting</w:t>
      </w:r>
    </w:p>
    <w:p w:rsidR="009C24B3" w:rsidRDefault="009C24B3" w:rsidP="009C24B3">
      <w:pPr>
        <w:spacing w:before="240" w:after="240"/>
      </w:pPr>
      <w:r>
        <w:rPr>
          <w:b/>
          <w:bCs/>
        </w:rPr>
        <w:t>Website Traffic Analysis (GA4)</w:t>
      </w:r>
    </w:p>
    <w:p w:rsidR="009C24B3" w:rsidRDefault="009C24B3" w:rsidP="009C24B3">
      <w:pPr>
        <w:numPr>
          <w:ilvl w:val="0"/>
          <w:numId w:val="3"/>
        </w:numPr>
        <w:spacing w:before="240"/>
        <w:ind w:hanging="329"/>
      </w:pPr>
      <w:r>
        <w:t>Analyzed traffic sources and user behavior</w:t>
      </w:r>
    </w:p>
    <w:p w:rsidR="009C24B3" w:rsidRDefault="009C24B3" w:rsidP="009C24B3">
      <w:pPr>
        <w:numPr>
          <w:ilvl w:val="0"/>
          <w:numId w:val="3"/>
        </w:numPr>
        <w:spacing w:after="240"/>
        <w:ind w:hanging="329"/>
      </w:pPr>
      <w:r>
        <w:t>Provided insights to improve engagement</w:t>
      </w:r>
    </w:p>
    <w:p w:rsidR="009C24B3" w:rsidRDefault="009C24B3" w:rsidP="009C24B3">
      <w:pPr>
        <w:spacing w:before="240" w:after="240"/>
      </w:pPr>
      <w:r>
        <w:rPr>
          <w:b/>
          <w:bCs/>
        </w:rPr>
        <w:t>Data Cleaning &amp; Analysis (Python)</w:t>
      </w:r>
    </w:p>
    <w:p w:rsidR="009C24B3" w:rsidRDefault="009C24B3" w:rsidP="009C24B3">
      <w:pPr>
        <w:numPr>
          <w:ilvl w:val="0"/>
          <w:numId w:val="4"/>
        </w:numPr>
        <w:spacing w:before="240"/>
        <w:ind w:hanging="329"/>
      </w:pPr>
      <w:r>
        <w:t>Cleaned raw datasets using Pandas</w:t>
      </w:r>
    </w:p>
    <w:p w:rsidR="009C24B3" w:rsidRDefault="009C24B3" w:rsidP="009C24B3">
      <w:pPr>
        <w:numPr>
          <w:ilvl w:val="0"/>
          <w:numId w:val="4"/>
        </w:numPr>
        <w:spacing w:after="240"/>
        <w:ind w:hanging="329"/>
      </w:pPr>
      <w:r>
        <w:t>Visualized trends using charts</w:t>
      </w:r>
    </w:p>
    <w:p w:rsidR="009C24B3" w:rsidRDefault="009C24B3" w:rsidP="009C24B3">
      <w:pPr>
        <w:pStyle w:val="Heading3"/>
        <w:keepNext w:val="0"/>
        <w:keepLines w:val="0"/>
        <w:spacing w:before="281" w:after="281"/>
      </w:pPr>
      <w:r>
        <w:rPr>
          <w:color w:val="auto"/>
        </w:rPr>
        <w:t>EDUCATION</w:t>
      </w:r>
    </w:p>
    <w:p w:rsidR="009C24B3" w:rsidRDefault="009C24B3" w:rsidP="009C24B3">
      <w:pPr>
        <w:spacing w:before="240" w:after="240"/>
      </w:pPr>
      <w:r>
        <w:t>Bachelor's Degree – BCA</w:t>
      </w:r>
    </w:p>
    <w:p w:rsidR="009C24B3" w:rsidRDefault="009C24B3" w:rsidP="009C24B3">
      <w:pPr>
        <w:spacing w:before="240" w:after="240"/>
      </w:pPr>
      <w:r>
        <w:lastRenderedPageBreak/>
        <w:t xml:space="preserve">PSIT College of Higher Education | </w:t>
      </w:r>
      <w:r>
        <w:rPr>
          <w:i/>
          <w:iCs/>
        </w:rPr>
        <w:t>(2nd)</w:t>
      </w:r>
    </w:p>
    <w:p w:rsidR="009C24B3" w:rsidRDefault="009C24B3" w:rsidP="009C24B3">
      <w:pPr>
        <w:pStyle w:val="Heading3"/>
        <w:keepNext w:val="0"/>
        <w:keepLines w:val="0"/>
        <w:spacing w:before="281" w:after="281"/>
      </w:pPr>
      <w:r>
        <w:rPr>
          <w:color w:val="auto"/>
        </w:rPr>
        <w:t>CERTIFICATIONS</w:t>
      </w:r>
    </w:p>
    <w:p w:rsidR="009C24B3" w:rsidRDefault="009C24B3" w:rsidP="009C24B3">
      <w:pPr>
        <w:numPr>
          <w:ilvl w:val="0"/>
          <w:numId w:val="5"/>
        </w:numPr>
        <w:spacing w:before="240"/>
        <w:ind w:hanging="329"/>
      </w:pPr>
      <w:r>
        <w:t>Google Analytics Certification (</w:t>
      </w:r>
      <w:proofErr w:type="spellStart"/>
      <w:r>
        <w:t>Udemy</w:t>
      </w:r>
      <w:proofErr w:type="spellEnd"/>
      <w:r>
        <w:t>)</w:t>
      </w:r>
    </w:p>
    <w:p w:rsidR="009C24B3" w:rsidRDefault="009C24B3" w:rsidP="009C24B3">
      <w:pPr>
        <w:numPr>
          <w:ilvl w:val="0"/>
          <w:numId w:val="5"/>
        </w:numPr>
        <w:ind w:hanging="329"/>
      </w:pPr>
      <w:r>
        <w:t>Foundations of human communication (saylor.org)</w:t>
      </w:r>
    </w:p>
    <w:p w:rsidR="009C24B3" w:rsidRDefault="009C24B3" w:rsidP="009C24B3">
      <w:pPr>
        <w:numPr>
          <w:ilvl w:val="0"/>
          <w:numId w:val="5"/>
        </w:numPr>
        <w:spacing w:after="240"/>
        <w:ind w:hanging="329"/>
      </w:pPr>
      <w:r>
        <w:t>Power Bi data modelling basics tutorial course (</w:t>
      </w:r>
      <w:proofErr w:type="spellStart"/>
      <w:r>
        <w:t>Simplilearn</w:t>
      </w:r>
      <w:proofErr w:type="spellEnd"/>
      <w:r>
        <w:t>)</w:t>
      </w:r>
    </w:p>
    <w:p w:rsidR="009C24B3" w:rsidRDefault="009C24B3" w:rsidP="009C24B3">
      <w:pPr>
        <w:spacing w:before="240" w:after="240"/>
      </w:pPr>
    </w:p>
    <w:p w:rsidR="0063374F" w:rsidRDefault="0063374F">
      <w:bookmarkStart w:id="0" w:name="_GoBack"/>
      <w:bookmarkEnd w:id="0"/>
    </w:p>
    <w:sectPr w:rsidR="00633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4B3"/>
    <w:rsid w:val="0063374F"/>
    <w:rsid w:val="009C2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337D2E-D8D3-49B7-936E-1D8896282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4B3"/>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9C24B3"/>
    <w:pPr>
      <w:keepNext/>
      <w:keepLines/>
      <w:spacing w:before="40"/>
      <w:outlineLvl w:val="2"/>
    </w:pPr>
    <w:rPr>
      <w:b/>
      <w:bCs/>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C24B3"/>
    <w:rPr>
      <w:rFonts w:ascii="Times New Roman" w:eastAsia="Times New Roman" w:hAnsi="Times New Roman" w:cs="Times New Roman"/>
      <w:b/>
      <w:bCs/>
      <w:color w:val="1F376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947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singh</dc:creator>
  <cp:keywords/>
  <dc:description/>
  <cp:lastModifiedBy>vaishnavi singh</cp:lastModifiedBy>
  <cp:revision>2</cp:revision>
  <cp:lastPrinted>2026-01-05T08:48:00Z</cp:lastPrinted>
  <dcterms:created xsi:type="dcterms:W3CDTF">2026-01-05T08:47:00Z</dcterms:created>
  <dcterms:modified xsi:type="dcterms:W3CDTF">2026-01-05T08:49:00Z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ef6f3b97-7ea9-4748-b1de-f12df8d76676</vt:lpwstr>
  </property>
</Properties>
</file>